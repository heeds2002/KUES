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5D1" w:rsidRPr="00771196" w:rsidRDefault="007825D1" w:rsidP="005D67C6">
      <w:pPr>
        <w:spacing w:after="0" w:line="240" w:lineRule="auto"/>
        <w:rPr>
          <w:b/>
        </w:rPr>
      </w:pPr>
      <w:r w:rsidRPr="00771196">
        <w:rPr>
          <w:b/>
        </w:rPr>
        <w:t>QUESTION [30 marks]</w:t>
      </w:r>
    </w:p>
    <w:p w:rsidR="00EE0E50" w:rsidRPr="00771196" w:rsidRDefault="00EE0E50" w:rsidP="00EE0E50">
      <w:pPr>
        <w:pStyle w:val="ListParagraph"/>
        <w:numPr>
          <w:ilvl w:val="0"/>
          <w:numId w:val="6"/>
        </w:numPr>
        <w:spacing w:after="0" w:line="240" w:lineRule="auto"/>
      </w:pPr>
      <w:r w:rsidRPr="00771196">
        <w:t xml:space="preserve"> </w:t>
      </w:r>
      <w:r w:rsidRPr="00771196">
        <w:rPr>
          <w:color w:val="000000"/>
        </w:rPr>
        <w:t>Explain the three basic components of information security</w:t>
      </w:r>
      <w:r w:rsidRPr="00771196">
        <w:rPr>
          <w:color w:val="000000"/>
        </w:rPr>
        <w:tab/>
      </w:r>
      <w:r w:rsidRPr="00771196">
        <w:rPr>
          <w:color w:val="000000"/>
        </w:rPr>
        <w:tab/>
      </w:r>
      <w:r w:rsidRPr="00771196">
        <w:rPr>
          <w:color w:val="000000"/>
        </w:rPr>
        <w:tab/>
      </w:r>
      <w:r w:rsidRPr="00771196">
        <w:rPr>
          <w:color w:val="000000"/>
        </w:rPr>
        <w:tab/>
      </w:r>
      <w:r w:rsidRPr="00771196">
        <w:rPr>
          <w:color w:val="000000"/>
        </w:rPr>
        <w:t>[</w:t>
      </w:r>
      <w:r w:rsidR="00276225" w:rsidRPr="00771196">
        <w:rPr>
          <w:color w:val="000000"/>
        </w:rPr>
        <w:t>3</w:t>
      </w:r>
      <w:r w:rsidRPr="00771196">
        <w:rPr>
          <w:color w:val="000000"/>
        </w:rPr>
        <w:t xml:space="preserve"> marks]</w:t>
      </w:r>
    </w:p>
    <w:p w:rsidR="00276225" w:rsidRPr="00771196" w:rsidRDefault="00276225" w:rsidP="00EE0E50">
      <w:pPr>
        <w:pStyle w:val="ListParagraph"/>
        <w:numPr>
          <w:ilvl w:val="0"/>
          <w:numId w:val="6"/>
        </w:numPr>
        <w:spacing w:after="0" w:line="240" w:lineRule="auto"/>
      </w:pPr>
      <w:r w:rsidRPr="00771196">
        <w:t>What seven issues should a security plan address?</w:t>
      </w:r>
      <w:r w:rsidRPr="00771196">
        <w:tab/>
      </w:r>
      <w:r w:rsidRPr="00771196">
        <w:tab/>
      </w:r>
      <w:r w:rsidRPr="00771196">
        <w:tab/>
      </w:r>
      <w:r w:rsidRPr="00771196">
        <w:tab/>
      </w:r>
      <w:r w:rsidRPr="00771196">
        <w:tab/>
        <w:t>[7 marks]</w:t>
      </w:r>
    </w:p>
    <w:p w:rsidR="00276225" w:rsidRPr="00771196" w:rsidRDefault="00276225" w:rsidP="00EE0E50">
      <w:pPr>
        <w:pStyle w:val="ListParagraph"/>
        <w:numPr>
          <w:ilvl w:val="0"/>
          <w:numId w:val="6"/>
        </w:numPr>
        <w:spacing w:after="0" w:line="240" w:lineRule="auto"/>
      </w:pPr>
      <w:r w:rsidRPr="00771196">
        <w:t>Discuss the concept of NAT and how it can be used in IS security.</w:t>
      </w:r>
      <w:r w:rsidRPr="00771196">
        <w:tab/>
      </w:r>
      <w:r w:rsidRPr="00771196">
        <w:tab/>
      </w:r>
      <w:r w:rsidRPr="00771196">
        <w:tab/>
        <w:t>[10 marks]</w:t>
      </w:r>
    </w:p>
    <w:p w:rsidR="00276225" w:rsidRPr="00771196" w:rsidRDefault="00901A57" w:rsidP="00EE0E50">
      <w:pPr>
        <w:pStyle w:val="ListParagraph"/>
        <w:numPr>
          <w:ilvl w:val="0"/>
          <w:numId w:val="6"/>
        </w:numPr>
        <w:spacing w:after="0" w:line="240" w:lineRule="auto"/>
      </w:pPr>
      <w:r w:rsidRPr="00771196">
        <w:t xml:space="preserve">Describe the steps you would use to secure a network using </w:t>
      </w:r>
      <w:proofErr w:type="spellStart"/>
      <w:r w:rsidRPr="00771196">
        <w:t>pfSense</w:t>
      </w:r>
      <w:proofErr w:type="spellEnd"/>
    </w:p>
    <w:p w:rsidR="00215127" w:rsidRPr="00771196" w:rsidRDefault="00D97546" w:rsidP="00901A57">
      <w:pPr>
        <w:pStyle w:val="ListParagraph"/>
        <w:spacing w:after="0" w:line="240" w:lineRule="auto"/>
        <w:ind w:left="360"/>
      </w:pPr>
      <w:r w:rsidRPr="00771196">
        <w:t>f</w:t>
      </w:r>
      <w:r w:rsidR="00901A57" w:rsidRPr="00771196">
        <w:t>irewall from acquisition to deployment.</w:t>
      </w:r>
      <w:r w:rsidR="00215127" w:rsidRPr="00771196">
        <w:t xml:space="preserve"> You will be required to</w:t>
      </w:r>
    </w:p>
    <w:p w:rsidR="00901A57" w:rsidRPr="00771196" w:rsidRDefault="00215127" w:rsidP="00901A57">
      <w:pPr>
        <w:pStyle w:val="ListParagraph"/>
        <w:spacing w:after="0" w:line="240" w:lineRule="auto"/>
        <w:ind w:left="360"/>
      </w:pPr>
      <w:r w:rsidRPr="00771196">
        <w:t>Demonstrate functionality</w:t>
      </w:r>
      <w:r w:rsidR="00D97546" w:rsidRPr="00771196">
        <w:t xml:space="preserve"> per groups.</w:t>
      </w:r>
      <w:r w:rsidR="00D97546" w:rsidRPr="00771196">
        <w:tab/>
      </w:r>
      <w:r w:rsidR="00901A57" w:rsidRPr="00771196">
        <w:tab/>
      </w:r>
      <w:r w:rsidR="00901A57" w:rsidRPr="00771196">
        <w:tab/>
      </w:r>
      <w:r w:rsidR="00901A57" w:rsidRPr="00771196">
        <w:tab/>
      </w:r>
      <w:r w:rsidR="00901A57" w:rsidRPr="00771196">
        <w:tab/>
      </w:r>
      <w:r w:rsidR="00901A57" w:rsidRPr="00771196">
        <w:tab/>
        <w:t>[10 marks]</w:t>
      </w:r>
    </w:p>
    <w:p w:rsidR="003F6A99" w:rsidRPr="00771196" w:rsidRDefault="003F6A99" w:rsidP="00EE0E50">
      <w:pPr>
        <w:spacing w:after="0" w:line="240" w:lineRule="auto"/>
      </w:pPr>
    </w:p>
    <w:sectPr w:rsidR="003F6A99" w:rsidRPr="007711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167C" w:rsidRDefault="000B167C" w:rsidP="002E75BB">
      <w:pPr>
        <w:spacing w:after="0" w:line="240" w:lineRule="auto"/>
      </w:pPr>
      <w:r>
        <w:separator/>
      </w:r>
    </w:p>
  </w:endnote>
  <w:endnote w:type="continuationSeparator" w:id="0">
    <w:p w:rsidR="000B167C" w:rsidRDefault="000B167C" w:rsidP="002E7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AB4" w:rsidRDefault="003A0A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AB4" w:rsidRDefault="003A0A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AB4" w:rsidRDefault="003A0A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167C" w:rsidRDefault="000B167C" w:rsidP="002E75BB">
      <w:pPr>
        <w:spacing w:after="0" w:line="240" w:lineRule="auto"/>
      </w:pPr>
      <w:r>
        <w:separator/>
      </w:r>
    </w:p>
  </w:footnote>
  <w:footnote w:type="continuationSeparator" w:id="0">
    <w:p w:rsidR="000B167C" w:rsidRDefault="000B167C" w:rsidP="002E7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AB4" w:rsidRDefault="003A0A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E75BB" w:rsidRPr="00CE3CDF" w:rsidRDefault="002E75BB" w:rsidP="002E75BB">
    <w:pPr>
      <w:spacing w:after="0" w:line="240" w:lineRule="auto"/>
      <w:jc w:val="center"/>
      <w:rPr>
        <w:b/>
      </w:rPr>
    </w:pPr>
    <w:r w:rsidRPr="00CE3CDF">
      <w:rPr>
        <w:b/>
      </w:rPr>
      <w:t>UNIVERSITY OF KABIANGA</w:t>
    </w:r>
    <w:r>
      <w:rPr>
        <w:b/>
      </w:rPr>
      <w:t xml:space="preserve"> - </w:t>
    </w:r>
    <w:r w:rsidRPr="00CE3CDF">
      <w:rPr>
        <w:b/>
      </w:rPr>
      <w:t xml:space="preserve">DEPARTMENT OF </w:t>
    </w:r>
    <w:r>
      <w:rPr>
        <w:b/>
      </w:rPr>
      <w:t>CISKM</w:t>
    </w:r>
  </w:p>
  <w:p w:rsidR="002E75BB" w:rsidRPr="00CE3CDF" w:rsidRDefault="002E75BB" w:rsidP="002E75BB">
    <w:pPr>
      <w:spacing w:after="0" w:line="240" w:lineRule="auto"/>
      <w:jc w:val="center"/>
      <w:rPr>
        <w:b/>
        <w:u w:val="single"/>
      </w:rPr>
    </w:pPr>
    <w:r w:rsidRPr="00CE3CDF">
      <w:rPr>
        <w:b/>
      </w:rPr>
      <w:t>COMPUTER SCIENCE SECTION</w:t>
    </w:r>
    <w:r>
      <w:rPr>
        <w:b/>
      </w:rPr>
      <w:t xml:space="preserve"> - </w:t>
    </w:r>
    <w:r w:rsidR="00EE0E50">
      <w:rPr>
        <w:b/>
        <w:u w:val="single"/>
      </w:rPr>
      <w:t>BCS 31</w:t>
    </w:r>
    <w:r>
      <w:rPr>
        <w:b/>
        <w:u w:val="single"/>
      </w:rPr>
      <w:t>4</w:t>
    </w:r>
    <w:r w:rsidR="00EE0E50">
      <w:rPr>
        <w:b/>
        <w:u w:val="single"/>
      </w:rPr>
      <w:t>E</w:t>
    </w:r>
    <w:r>
      <w:rPr>
        <w:b/>
        <w:u w:val="single"/>
      </w:rPr>
      <w:t xml:space="preserve"> </w:t>
    </w:r>
    <w:r w:rsidR="00EE0E50">
      <w:rPr>
        <w:b/>
        <w:u w:val="single"/>
      </w:rPr>
      <w:t>IS SECURITY</w:t>
    </w:r>
    <w:r w:rsidR="003A0AB4">
      <w:rPr>
        <w:b/>
        <w:u w:val="single"/>
      </w:rPr>
      <w:t xml:space="preserve"> </w:t>
    </w:r>
    <w:bookmarkStart w:id="0" w:name="_GoBack"/>
    <w:bookmarkEnd w:id="0"/>
    <w:r w:rsidR="00EE0E50">
      <w:rPr>
        <w:b/>
        <w:u w:val="single"/>
      </w:rPr>
      <w:t>TASK</w:t>
    </w:r>
  </w:p>
  <w:p w:rsidR="002E75BB" w:rsidRPr="00FF13EA" w:rsidRDefault="00EE0E50" w:rsidP="002E75BB">
    <w:pPr>
      <w:spacing w:after="0" w:line="240" w:lineRule="auto"/>
      <w:jc w:val="center"/>
    </w:pPr>
    <w:r>
      <w:rPr>
        <w:b/>
      </w:rPr>
      <w:t>DUE DATE: THURSDAY</w:t>
    </w:r>
    <w:r w:rsidR="002E75BB">
      <w:rPr>
        <w:b/>
      </w:rPr>
      <w:t xml:space="preserve"> </w:t>
    </w:r>
    <w:r w:rsidR="002E75BB" w:rsidRPr="00690840">
      <w:rPr>
        <w:b/>
      </w:rPr>
      <w:t xml:space="preserve"> </w:t>
    </w:r>
    <w:r>
      <w:rPr>
        <w:b/>
      </w:rPr>
      <w:t>27</w:t>
    </w:r>
    <w:r w:rsidR="002E75BB">
      <w:rPr>
        <w:b/>
      </w:rPr>
      <w:t>/3</w:t>
    </w:r>
    <w:r w:rsidR="002E75BB" w:rsidRPr="00690840">
      <w:rPr>
        <w:b/>
      </w:rPr>
      <w:t>/2025</w:t>
    </w:r>
    <w:r w:rsidR="002E75BB">
      <w:rPr>
        <w:b/>
      </w:rPr>
      <w:t xml:space="preserve"> </w:t>
    </w:r>
    <w:r>
      <w:rPr>
        <w:b/>
      </w:rPr>
      <w:t>10.00am</w:t>
    </w:r>
  </w:p>
  <w:p w:rsidR="002E75BB" w:rsidRDefault="002E75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0AB4" w:rsidRDefault="003A0A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000A"/>
    <w:multiLevelType w:val="multilevel"/>
    <w:tmpl w:val="0000000A"/>
    <w:lvl w:ilvl="0">
      <w:start w:val="2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B"/>
    <w:multiLevelType w:val="multilevel"/>
    <w:tmpl w:val="0000000B"/>
    <w:lvl w:ilvl="0">
      <w:start w:val="3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D"/>
    <w:multiLevelType w:val="multilevel"/>
    <w:tmpl w:val="0000000D"/>
    <w:lvl w:ilvl="0">
      <w:start w:val="4"/>
      <w:numFmt w:val="lowerRoman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901140E"/>
    <w:multiLevelType w:val="hybridMultilevel"/>
    <w:tmpl w:val="0F1CF558"/>
    <w:lvl w:ilvl="0" w:tplc="210E661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C14A54"/>
    <w:multiLevelType w:val="hybridMultilevel"/>
    <w:tmpl w:val="9B60462C"/>
    <w:lvl w:ilvl="0" w:tplc="9ED02F2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B973D34"/>
    <w:multiLevelType w:val="hybridMultilevel"/>
    <w:tmpl w:val="6E041220"/>
    <w:lvl w:ilvl="0" w:tplc="C3D43B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rbel" w:hAnsi="Corbel" w:hint="default"/>
      </w:rPr>
    </w:lvl>
    <w:lvl w:ilvl="1" w:tplc="2286EEE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Corbel" w:hAnsi="Corbel" w:hint="default"/>
      </w:rPr>
    </w:lvl>
    <w:lvl w:ilvl="2" w:tplc="00DEBE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Corbel" w:hAnsi="Corbel" w:hint="default"/>
      </w:rPr>
    </w:lvl>
    <w:lvl w:ilvl="3" w:tplc="015EAB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orbel" w:hAnsi="Corbel" w:hint="default"/>
      </w:rPr>
    </w:lvl>
    <w:lvl w:ilvl="4" w:tplc="F09E7F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Corbel" w:hAnsi="Corbel" w:hint="default"/>
      </w:rPr>
    </w:lvl>
    <w:lvl w:ilvl="5" w:tplc="7FFEC5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Corbel" w:hAnsi="Corbel" w:hint="default"/>
      </w:rPr>
    </w:lvl>
    <w:lvl w:ilvl="6" w:tplc="A3B26A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orbel" w:hAnsi="Corbel" w:hint="default"/>
      </w:rPr>
    </w:lvl>
    <w:lvl w:ilvl="7" w:tplc="B11CFA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Corbel" w:hAnsi="Corbel" w:hint="default"/>
      </w:rPr>
    </w:lvl>
    <w:lvl w:ilvl="8" w:tplc="B9A6A4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Corbel" w:hAnsi="Corbel" w:hint="default"/>
      </w:rPr>
    </w:lvl>
  </w:abstractNum>
  <w:abstractNum w:abstractNumId="7" w15:restartNumberingAfterBreak="0">
    <w:nsid w:val="48E9615E"/>
    <w:multiLevelType w:val="hybridMultilevel"/>
    <w:tmpl w:val="32149EE8"/>
    <w:lvl w:ilvl="0" w:tplc="D37E03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71D"/>
    <w:rsid w:val="000B167C"/>
    <w:rsid w:val="000C6E5A"/>
    <w:rsid w:val="00215127"/>
    <w:rsid w:val="00275ED6"/>
    <w:rsid w:val="00276225"/>
    <w:rsid w:val="002D4BDE"/>
    <w:rsid w:val="002E75BB"/>
    <w:rsid w:val="0030371D"/>
    <w:rsid w:val="00305D87"/>
    <w:rsid w:val="00364DB9"/>
    <w:rsid w:val="003A0AB4"/>
    <w:rsid w:val="003F6A99"/>
    <w:rsid w:val="00450C42"/>
    <w:rsid w:val="00466616"/>
    <w:rsid w:val="004B4174"/>
    <w:rsid w:val="004C1F5D"/>
    <w:rsid w:val="00533F28"/>
    <w:rsid w:val="00562164"/>
    <w:rsid w:val="00596FDA"/>
    <w:rsid w:val="005D67C6"/>
    <w:rsid w:val="006271DD"/>
    <w:rsid w:val="00771196"/>
    <w:rsid w:val="00774206"/>
    <w:rsid w:val="007825D1"/>
    <w:rsid w:val="007A2C9A"/>
    <w:rsid w:val="00820D2B"/>
    <w:rsid w:val="008B53D4"/>
    <w:rsid w:val="008C5E62"/>
    <w:rsid w:val="008F050A"/>
    <w:rsid w:val="00900C21"/>
    <w:rsid w:val="00901A57"/>
    <w:rsid w:val="00920279"/>
    <w:rsid w:val="0093027B"/>
    <w:rsid w:val="00971DBB"/>
    <w:rsid w:val="00A85A22"/>
    <w:rsid w:val="00AB0B95"/>
    <w:rsid w:val="00C422A1"/>
    <w:rsid w:val="00D00D75"/>
    <w:rsid w:val="00D1575A"/>
    <w:rsid w:val="00D75A59"/>
    <w:rsid w:val="00D77553"/>
    <w:rsid w:val="00D82867"/>
    <w:rsid w:val="00D97546"/>
    <w:rsid w:val="00EE0E50"/>
    <w:rsid w:val="00FE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83DD"/>
  <w15:chartTrackingRefBased/>
  <w15:docId w15:val="{94E39CCD-BF60-4B55-A760-CC958F52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5D1"/>
    <w:pPr>
      <w:spacing w:line="25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F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7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5BB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E75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5BB"/>
    <w:rPr>
      <w:rFonts w:eastAsiaTheme="minorEastAsia"/>
    </w:rPr>
  </w:style>
  <w:style w:type="character" w:customStyle="1" w:styleId="Absatz-Standardschriftart">
    <w:name w:val="Absatz-Standardschriftart"/>
    <w:rsid w:val="004C1F5D"/>
  </w:style>
  <w:style w:type="paragraph" w:customStyle="1" w:styleId="BodyText1">
    <w:name w:val="Body Text1"/>
    <w:basedOn w:val="Normal"/>
    <w:rsid w:val="00EE0E50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2025-03-10T09:08:00Z</dcterms:created>
  <dcterms:modified xsi:type="dcterms:W3CDTF">2025-03-20T06:04:00Z</dcterms:modified>
</cp:coreProperties>
</file>